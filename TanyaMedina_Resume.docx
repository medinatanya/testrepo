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3DC08976" w14:textId="77777777" w:rsidR="000B107D" w:rsidRDefault="000B107D">
      <w:pPr>
        <w:pStyle w:val="divdocumentbordername"/>
        <w:spacing w:after="360" w:line="120" w:lineRule="exact"/>
        <w:rPr>
          <w:rFonts w:ascii="Palatino Linotype" w:eastAsia="Palatino Linotype" w:hAnsi="Palatino Linotype" w:cs="Palatino Linotype"/>
          <w:color w:val="404041"/>
        </w:rPr>
      </w:pPr>
    </w:p>
    <w:p w14:paraId="1E663E6A" w14:textId="77777777" w:rsidR="000B107D" w:rsidRDefault="00B702D8">
      <w:pPr>
        <w:pStyle w:val="divdocumentdivname"/>
        <w:spacing w:line="680" w:lineRule="atLeast"/>
        <w:rPr>
          <w:rFonts w:ascii="Palatino Linotype" w:eastAsia="Palatino Linotype" w:hAnsi="Palatino Linotype" w:cs="Palatino Linotype"/>
          <w:b/>
          <w:bCs/>
          <w:caps/>
          <w:sz w:val="44"/>
          <w:szCs w:val="44"/>
        </w:rPr>
      </w:pPr>
      <w:r>
        <w:rPr>
          <w:rStyle w:val="span"/>
          <w:rFonts w:ascii="Palatino Linotype" w:eastAsia="Palatino Linotype" w:hAnsi="Palatino Linotype" w:cs="Palatino Linotype"/>
          <w:b/>
          <w:bCs/>
          <w:caps/>
          <w:sz w:val="44"/>
          <w:szCs w:val="44"/>
        </w:rPr>
        <w:t>Tanya</w:t>
      </w:r>
      <w:r>
        <w:rPr>
          <w:rFonts w:ascii="Palatino Linotype" w:eastAsia="Palatino Linotype" w:hAnsi="Palatino Linotype" w:cs="Palatino Linotype"/>
          <w:b/>
          <w:bCs/>
          <w:caps/>
          <w:sz w:val="44"/>
          <w:szCs w:val="44"/>
        </w:rPr>
        <w:t xml:space="preserve"> </w:t>
      </w:r>
      <w:r>
        <w:rPr>
          <w:rStyle w:val="span"/>
          <w:rFonts w:ascii="Palatino Linotype" w:eastAsia="Palatino Linotype" w:hAnsi="Palatino Linotype" w:cs="Palatino Linotype"/>
          <w:b/>
          <w:bCs/>
          <w:caps/>
          <w:sz w:val="44"/>
          <w:szCs w:val="44"/>
        </w:rPr>
        <w:t>Medina</w:t>
      </w:r>
    </w:p>
    <w:p w14:paraId="537528CC" w14:textId="77777777" w:rsidR="000B107D" w:rsidRDefault="00B702D8">
      <w:pPr>
        <w:pStyle w:val="div"/>
        <w:spacing w:line="0" w:lineRule="atLeast"/>
        <w:rPr>
          <w:rFonts w:ascii="Palatino Linotype" w:eastAsia="Palatino Linotype" w:hAnsi="Palatino Linotype" w:cs="Palatino Linotype"/>
          <w:color w:val="404041"/>
          <w:sz w:val="0"/>
          <w:szCs w:val="0"/>
        </w:rPr>
      </w:pPr>
      <w:r>
        <w:rPr>
          <w:rFonts w:ascii="Palatino Linotype" w:eastAsia="Palatino Linotype" w:hAnsi="Palatino Linotype" w:cs="Palatino Linotype"/>
          <w:color w:val="404041"/>
          <w:sz w:val="0"/>
          <w:szCs w:val="0"/>
        </w:rPr>
        <w:t> </w:t>
      </w:r>
    </w:p>
    <w:p w14:paraId="50AAEE1A" w14:textId="77777777" w:rsidR="000B107D" w:rsidRPr="00B702D8" w:rsidRDefault="00B702D8">
      <w:pPr>
        <w:pStyle w:val="spanpaddedline"/>
        <w:spacing w:line="460" w:lineRule="atLeast"/>
        <w:rPr>
          <w:rFonts w:ascii="Palatino Linotype" w:eastAsia="Palatino Linotype" w:hAnsi="Palatino Linotype" w:cs="Palatino Linotype"/>
          <w:caps/>
          <w:color w:val="404040" w:themeColor="text1" w:themeTint="BF"/>
          <w:sz w:val="20"/>
          <w:szCs w:val="20"/>
        </w:rPr>
      </w:pPr>
      <w:r w:rsidRPr="00B702D8">
        <w:rPr>
          <w:rStyle w:val="span"/>
          <w:rFonts w:ascii="Palatino Linotype" w:eastAsia="Palatino Linotype" w:hAnsi="Palatino Linotype" w:cs="Palatino Linotype"/>
          <w:caps/>
          <w:color w:val="404040" w:themeColor="text1" w:themeTint="BF"/>
          <w:sz w:val="20"/>
          <w:szCs w:val="20"/>
        </w:rPr>
        <w:t>Richmond, TX 77407</w:t>
      </w:r>
    </w:p>
    <w:p w14:paraId="487D4D09" w14:textId="77777777" w:rsidR="000B107D" w:rsidRDefault="00B702D8">
      <w:pPr>
        <w:pStyle w:val="spanpaddedline"/>
        <w:spacing w:line="460" w:lineRule="atLeast"/>
        <w:rPr>
          <w:rFonts w:ascii="Palatino Linotype" w:eastAsia="Palatino Linotype" w:hAnsi="Palatino Linotype" w:cs="Palatino Linotype"/>
          <w:caps/>
          <w:color w:val="808284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caps/>
          <w:color w:val="808284"/>
          <w:sz w:val="20"/>
          <w:szCs w:val="20"/>
        </w:rPr>
        <w:t>(832) 941-8400</w:t>
      </w:r>
      <w:r>
        <w:rPr>
          <w:rFonts w:ascii="Palatino Linotype" w:eastAsia="Palatino Linotype" w:hAnsi="Palatino Linotype" w:cs="Palatino Linotype"/>
          <w:caps/>
          <w:color w:val="808284"/>
          <w:sz w:val="20"/>
          <w:szCs w:val="20"/>
        </w:rPr>
        <w:t xml:space="preserve"> </w:t>
      </w:r>
      <w:r>
        <w:rPr>
          <w:rStyle w:val="span"/>
          <w:rFonts w:ascii="Palatino Linotype" w:eastAsia="Palatino Linotype" w:hAnsi="Palatino Linotype" w:cs="Palatino Linotype"/>
          <w:caps/>
          <w:color w:val="808284"/>
          <w:sz w:val="20"/>
          <w:szCs w:val="20"/>
        </w:rPr>
        <w:t xml:space="preserve">| </w:t>
      </w:r>
      <w:r>
        <w:rPr>
          <w:rStyle w:val="spanemail"/>
          <w:rFonts w:ascii="Palatino Linotype" w:eastAsia="Palatino Linotype" w:hAnsi="Palatino Linotype" w:cs="Palatino Linotype"/>
          <w:sz w:val="20"/>
          <w:szCs w:val="20"/>
        </w:rPr>
        <w:t>medinatanya6@gmail.com</w:t>
      </w:r>
      <w:r>
        <w:rPr>
          <w:rFonts w:ascii="Palatino Linotype" w:eastAsia="Palatino Linotype" w:hAnsi="Palatino Linotype" w:cs="Palatino Linotype"/>
          <w:caps/>
          <w:color w:val="808284"/>
          <w:sz w:val="20"/>
          <w:szCs w:val="20"/>
        </w:rPr>
        <w:t xml:space="preserve"> </w:t>
      </w:r>
    </w:p>
    <w:p w14:paraId="0A013A33" w14:textId="77777777" w:rsidR="000B107D" w:rsidRDefault="000B107D">
      <w:pPr>
        <w:pStyle w:val="divdocumentSECTIONCNTCbottompaddingdiv"/>
        <w:spacing w:line="240" w:lineRule="exact"/>
        <w:rPr>
          <w:rFonts w:ascii="Palatino Linotype" w:eastAsia="Palatino Linotype" w:hAnsi="Palatino Linotype" w:cs="Palatino Linotype"/>
          <w:caps/>
          <w:color w:val="808284"/>
          <w:sz w:val="20"/>
          <w:szCs w:val="20"/>
        </w:rPr>
      </w:pPr>
    </w:p>
    <w:p w14:paraId="6C226787" w14:textId="77777777" w:rsidR="000B107D" w:rsidRDefault="00B702D8">
      <w:pPr>
        <w:pStyle w:val="divdocumentdivsectiontitle"/>
        <w:spacing w:after="50"/>
        <w:rPr>
          <w:rFonts w:ascii="Palatino Linotype" w:eastAsia="Palatino Linotype" w:hAnsi="Palatino Linotype" w:cs="Palatino Linotype"/>
          <w:b/>
          <w:bCs/>
          <w:i/>
          <w:iCs/>
          <w:caps/>
          <w:color w:val="404041"/>
        </w:rPr>
      </w:pPr>
      <w:r>
        <w:rPr>
          <w:rFonts w:ascii="Palatino Linotype" w:eastAsia="Palatino Linotype" w:hAnsi="Palatino Linotype" w:cs="Palatino Linotype"/>
          <w:b/>
          <w:bCs/>
          <w:i/>
          <w:iCs/>
          <w:caps/>
          <w:color w:val="404041"/>
        </w:rPr>
        <w:t>Education</w:t>
      </w:r>
    </w:p>
    <w:p w14:paraId="7EEA9E4D" w14:textId="77777777" w:rsidR="000B107D" w:rsidRDefault="00B702D8">
      <w:pPr>
        <w:pStyle w:val="divdocumentsinglecolumn"/>
        <w:spacing w:line="340" w:lineRule="atLeast"/>
        <w:rPr>
          <w:rFonts w:ascii="Palatino Linotype" w:eastAsia="Palatino Linotype" w:hAnsi="Palatino Linotype" w:cs="Palatino Linotype"/>
          <w:color w:val="404041"/>
          <w:sz w:val="22"/>
          <w:szCs w:val="22"/>
        </w:rPr>
      </w:pPr>
      <w:r>
        <w:rPr>
          <w:rStyle w:val="spandegree"/>
          <w:rFonts w:ascii="Palatino Linotype" w:eastAsia="Palatino Linotype" w:hAnsi="Palatino Linotype" w:cs="Palatino Linotype"/>
          <w:color w:val="404041"/>
          <w:sz w:val="22"/>
          <w:szCs w:val="22"/>
        </w:rPr>
        <w:t>Associate of Applied Science</w:t>
      </w:r>
      <w:r>
        <w:rPr>
          <w:rStyle w:val="span"/>
          <w:rFonts w:ascii="Palatino Linotype" w:eastAsia="Palatino Linotype" w:hAnsi="Palatino Linotype" w:cs="Palatino Linotype"/>
          <w:color w:val="404041"/>
          <w:sz w:val="22"/>
          <w:szCs w:val="22"/>
        </w:rPr>
        <w:t xml:space="preserve"> Accounting </w:t>
      </w:r>
      <w:proofErr w:type="gramStart"/>
      <w:r>
        <w:rPr>
          <w:rStyle w:val="span"/>
          <w:rFonts w:ascii="Palatino Linotype" w:eastAsia="Palatino Linotype" w:hAnsi="Palatino Linotype" w:cs="Palatino Linotype"/>
          <w:color w:val="404041"/>
          <w:sz w:val="22"/>
          <w:szCs w:val="22"/>
        </w:rPr>
        <w:t>And</w:t>
      </w:r>
      <w:proofErr w:type="gramEnd"/>
      <w:r>
        <w:rPr>
          <w:rStyle w:val="span"/>
          <w:rFonts w:ascii="Palatino Linotype" w:eastAsia="Palatino Linotype" w:hAnsi="Palatino Linotype" w:cs="Palatino Linotype"/>
          <w:color w:val="404041"/>
          <w:sz w:val="22"/>
          <w:szCs w:val="22"/>
        </w:rPr>
        <w:t xml:space="preserve"> Finance</w:t>
      </w:r>
      <w:r>
        <w:rPr>
          <w:rStyle w:val="singlecolumnspanpaddedlinenth-child1"/>
          <w:rFonts w:ascii="Palatino Linotype" w:eastAsia="Palatino Linotype" w:hAnsi="Palatino Linotype" w:cs="Palatino Linotype"/>
          <w:color w:val="404041"/>
          <w:sz w:val="22"/>
          <w:szCs w:val="22"/>
        </w:rPr>
        <w:t xml:space="preserve"> </w:t>
      </w:r>
    </w:p>
    <w:p w14:paraId="09C7DE58" w14:textId="77777777" w:rsidR="000B107D" w:rsidRDefault="00B702D8">
      <w:pPr>
        <w:pStyle w:val="spanpaddedline"/>
        <w:spacing w:line="340" w:lineRule="atLeast"/>
        <w:rPr>
          <w:rFonts w:ascii="Palatino Linotype" w:eastAsia="Palatino Linotype" w:hAnsi="Palatino Linotype" w:cs="Palatino Linotype"/>
          <w:color w:val="404041"/>
          <w:sz w:val="22"/>
          <w:szCs w:val="22"/>
        </w:rPr>
      </w:pPr>
      <w:r>
        <w:rPr>
          <w:rStyle w:val="span"/>
          <w:rFonts w:ascii="Palatino Linotype" w:eastAsia="Palatino Linotype" w:hAnsi="Palatino Linotype" w:cs="Palatino Linotype"/>
          <w:color w:val="404041"/>
          <w:sz w:val="22"/>
          <w:szCs w:val="22"/>
        </w:rPr>
        <w:t>Houston Community College</w:t>
      </w:r>
    </w:p>
    <w:p w14:paraId="53A99EE0" w14:textId="77777777" w:rsidR="000B107D" w:rsidRPr="00B702D8" w:rsidRDefault="00B702D8">
      <w:pPr>
        <w:pStyle w:val="spanpaddedline"/>
        <w:spacing w:line="340" w:lineRule="atLeast"/>
        <w:rPr>
          <w:rFonts w:ascii="Palatino Linotype" w:eastAsia="Palatino Linotype" w:hAnsi="Palatino Linotype" w:cs="Palatino Linotype"/>
          <w:i/>
          <w:iCs/>
          <w:color w:val="404040" w:themeColor="text1" w:themeTint="BF"/>
          <w:sz w:val="22"/>
          <w:szCs w:val="22"/>
        </w:rPr>
      </w:pPr>
      <w:r w:rsidRPr="00B702D8">
        <w:rPr>
          <w:rStyle w:val="span"/>
          <w:rFonts w:ascii="Palatino Linotype" w:eastAsia="Palatino Linotype" w:hAnsi="Palatino Linotype" w:cs="Palatino Linotype"/>
          <w:i/>
          <w:iCs/>
          <w:color w:val="404040" w:themeColor="text1" w:themeTint="BF"/>
          <w:sz w:val="22"/>
          <w:szCs w:val="22"/>
        </w:rPr>
        <w:t>Houston, TX | Expected in May 2023</w:t>
      </w:r>
    </w:p>
    <w:p w14:paraId="2D40C71A" w14:textId="77777777" w:rsidR="000B107D" w:rsidRDefault="00B702D8">
      <w:pPr>
        <w:pStyle w:val="divdocumentdivsectiontitle"/>
        <w:spacing w:before="120" w:after="50"/>
        <w:rPr>
          <w:rFonts w:ascii="Palatino Linotype" w:eastAsia="Palatino Linotype" w:hAnsi="Palatino Linotype" w:cs="Palatino Linotype"/>
          <w:b/>
          <w:bCs/>
          <w:i/>
          <w:iCs/>
          <w:caps/>
          <w:color w:val="404041"/>
        </w:rPr>
      </w:pPr>
      <w:r>
        <w:rPr>
          <w:rFonts w:ascii="Palatino Linotype" w:eastAsia="Palatino Linotype" w:hAnsi="Palatino Linotype" w:cs="Palatino Linotype"/>
          <w:b/>
          <w:bCs/>
          <w:i/>
          <w:iCs/>
          <w:caps/>
          <w:color w:val="404041"/>
        </w:rPr>
        <w:t>Professional summary</w:t>
      </w:r>
    </w:p>
    <w:p w14:paraId="2922EE1D" w14:textId="77777777" w:rsidR="000B107D" w:rsidRDefault="00B702D8">
      <w:pPr>
        <w:pStyle w:val="p"/>
        <w:spacing w:line="340" w:lineRule="atLeast"/>
        <w:rPr>
          <w:rFonts w:ascii="Palatino Linotype" w:eastAsia="Palatino Linotype" w:hAnsi="Palatino Linotype" w:cs="Palatino Linotype"/>
          <w:b/>
          <w:bCs/>
          <w:color w:val="404041"/>
        </w:rPr>
      </w:pPr>
      <w:r>
        <w:rPr>
          <w:rFonts w:ascii="Palatino Linotype" w:eastAsia="Palatino Linotype" w:hAnsi="Palatino Linotype" w:cs="Palatino Linotype"/>
          <w:b/>
          <w:bCs/>
          <w:color w:val="404041"/>
        </w:rPr>
        <w:t xml:space="preserve">Reliable employee seeking Accounts Payable Analyst position. Offering excellent communication and good judgment. Analytical professional committed to accurately evaluating, </w:t>
      </w:r>
      <w:proofErr w:type="gramStart"/>
      <w:r>
        <w:rPr>
          <w:rFonts w:ascii="Palatino Linotype" w:eastAsia="Palatino Linotype" w:hAnsi="Palatino Linotype" w:cs="Palatino Linotype"/>
          <w:b/>
          <w:bCs/>
          <w:color w:val="404041"/>
        </w:rPr>
        <w:t>recording</w:t>
      </w:r>
      <w:proofErr w:type="gramEnd"/>
      <w:r>
        <w:rPr>
          <w:rFonts w:ascii="Palatino Linotype" w:eastAsia="Palatino Linotype" w:hAnsi="Palatino Linotype" w:cs="Palatino Linotype"/>
          <w:b/>
          <w:bCs/>
          <w:color w:val="404041"/>
        </w:rPr>
        <w:t xml:space="preserve"> and presenting financial data.</w:t>
      </w:r>
    </w:p>
    <w:p w14:paraId="3C1594D2" w14:textId="77777777" w:rsidR="000B107D" w:rsidRDefault="00B702D8">
      <w:pPr>
        <w:pStyle w:val="divdocumentdivsectiontitle"/>
        <w:spacing w:before="120" w:after="50"/>
        <w:rPr>
          <w:rFonts w:ascii="Palatino Linotype" w:eastAsia="Palatino Linotype" w:hAnsi="Palatino Linotype" w:cs="Palatino Linotype"/>
          <w:b/>
          <w:bCs/>
          <w:i/>
          <w:iCs/>
          <w:caps/>
          <w:color w:val="404041"/>
        </w:rPr>
      </w:pPr>
      <w:r>
        <w:rPr>
          <w:rFonts w:ascii="Palatino Linotype" w:eastAsia="Palatino Linotype" w:hAnsi="Palatino Linotype" w:cs="Palatino Linotype"/>
          <w:b/>
          <w:bCs/>
          <w:i/>
          <w:iCs/>
          <w:caps/>
          <w:color w:val="404041"/>
        </w:rPr>
        <w:t>Skills</w:t>
      </w:r>
    </w:p>
    <w:tbl>
      <w:tblPr>
        <w:tblStyle w:val="divdocumenttable"/>
        <w:tblW w:w="0" w:type="auto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5080"/>
        <w:gridCol w:w="5080"/>
      </w:tblGrid>
      <w:tr w:rsidR="000B107D" w14:paraId="660D1F4C" w14:textId="77777777">
        <w:tc>
          <w:tcPr>
            <w:tcW w:w="508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2FAFE4E" w14:textId="77777777" w:rsidR="000B107D" w:rsidRDefault="00B702D8">
            <w:pPr>
              <w:pStyle w:val="ulli"/>
              <w:numPr>
                <w:ilvl w:val="0"/>
                <w:numId w:val="1"/>
              </w:numPr>
              <w:spacing w:line="340" w:lineRule="atLeast"/>
              <w:ind w:left="460" w:hanging="201"/>
              <w:rPr>
                <w:rFonts w:ascii="Palatino Linotype" w:eastAsia="Palatino Linotype" w:hAnsi="Palatino Linotype" w:cs="Palatino Linotype"/>
                <w:color w:val="404041"/>
                <w:sz w:val="22"/>
                <w:szCs w:val="22"/>
              </w:rPr>
            </w:pPr>
            <w:r>
              <w:rPr>
                <w:rFonts w:ascii="Palatino Linotype" w:eastAsia="Palatino Linotype" w:hAnsi="Palatino Linotype" w:cs="Palatino Linotype"/>
                <w:color w:val="404041"/>
                <w:sz w:val="22"/>
                <w:szCs w:val="22"/>
              </w:rPr>
              <w:t>MS Excel</w:t>
            </w:r>
          </w:p>
          <w:p w14:paraId="11FAAACA" w14:textId="77777777" w:rsidR="000B107D" w:rsidRDefault="00B702D8">
            <w:pPr>
              <w:pStyle w:val="ulli"/>
              <w:numPr>
                <w:ilvl w:val="0"/>
                <w:numId w:val="1"/>
              </w:numPr>
              <w:spacing w:line="340" w:lineRule="atLeast"/>
              <w:ind w:left="460" w:hanging="201"/>
              <w:rPr>
                <w:rFonts w:ascii="Palatino Linotype" w:eastAsia="Palatino Linotype" w:hAnsi="Palatino Linotype" w:cs="Palatino Linotype"/>
                <w:color w:val="404041"/>
                <w:sz w:val="22"/>
                <w:szCs w:val="22"/>
              </w:rPr>
            </w:pPr>
            <w:r>
              <w:rPr>
                <w:rFonts w:ascii="Palatino Linotype" w:eastAsia="Palatino Linotype" w:hAnsi="Palatino Linotype" w:cs="Palatino Linotype"/>
                <w:color w:val="404041"/>
                <w:sz w:val="22"/>
                <w:szCs w:val="22"/>
              </w:rPr>
              <w:t>Analytical Thinking</w:t>
            </w:r>
          </w:p>
        </w:tc>
        <w:tc>
          <w:tcPr>
            <w:tcW w:w="5080" w:type="dxa"/>
            <w:tcBorders>
              <w:left w:val="single" w:sz="8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876C08D" w14:textId="77777777" w:rsidR="000B107D" w:rsidRDefault="00B702D8">
            <w:pPr>
              <w:pStyle w:val="ulli"/>
              <w:numPr>
                <w:ilvl w:val="0"/>
                <w:numId w:val="2"/>
              </w:numPr>
              <w:spacing w:line="340" w:lineRule="atLeast"/>
              <w:ind w:left="460" w:hanging="201"/>
              <w:rPr>
                <w:rFonts w:ascii="Palatino Linotype" w:eastAsia="Palatino Linotype" w:hAnsi="Palatino Linotype" w:cs="Palatino Linotype"/>
                <w:color w:val="404041"/>
                <w:sz w:val="22"/>
                <w:szCs w:val="22"/>
              </w:rPr>
            </w:pPr>
            <w:r>
              <w:rPr>
                <w:rFonts w:ascii="Palatino Linotype" w:eastAsia="Palatino Linotype" w:hAnsi="Palatino Linotype" w:cs="Palatino Linotype"/>
                <w:color w:val="404041"/>
                <w:sz w:val="22"/>
                <w:szCs w:val="22"/>
              </w:rPr>
              <w:t>Bookkeeping</w:t>
            </w:r>
          </w:p>
          <w:p w14:paraId="5EC5D1C3" w14:textId="77777777" w:rsidR="000B107D" w:rsidRDefault="00B702D8">
            <w:pPr>
              <w:pStyle w:val="ulli"/>
              <w:numPr>
                <w:ilvl w:val="0"/>
                <w:numId w:val="2"/>
              </w:numPr>
              <w:spacing w:line="340" w:lineRule="atLeast"/>
              <w:ind w:left="460" w:hanging="201"/>
              <w:rPr>
                <w:rFonts w:ascii="Palatino Linotype" w:eastAsia="Palatino Linotype" w:hAnsi="Palatino Linotype" w:cs="Palatino Linotype"/>
                <w:color w:val="404041"/>
                <w:sz w:val="22"/>
                <w:szCs w:val="22"/>
              </w:rPr>
            </w:pPr>
            <w:r>
              <w:rPr>
                <w:rFonts w:ascii="Palatino Linotype" w:eastAsia="Palatino Linotype" w:hAnsi="Palatino Linotype" w:cs="Palatino Linotype"/>
                <w:color w:val="404041"/>
                <w:sz w:val="22"/>
                <w:szCs w:val="22"/>
              </w:rPr>
              <w:t>Power BI</w:t>
            </w:r>
          </w:p>
        </w:tc>
      </w:tr>
    </w:tbl>
    <w:p w14:paraId="2076914F" w14:textId="77777777" w:rsidR="000B107D" w:rsidRDefault="00B702D8">
      <w:pPr>
        <w:pStyle w:val="divdocumentdivsectiontitle"/>
        <w:spacing w:before="120" w:after="50"/>
        <w:rPr>
          <w:rFonts w:ascii="Palatino Linotype" w:eastAsia="Palatino Linotype" w:hAnsi="Palatino Linotype" w:cs="Palatino Linotype"/>
          <w:b/>
          <w:bCs/>
          <w:i/>
          <w:iCs/>
          <w:caps/>
          <w:color w:val="404041"/>
        </w:rPr>
      </w:pPr>
      <w:r>
        <w:rPr>
          <w:rFonts w:ascii="Palatino Linotype" w:eastAsia="Palatino Linotype" w:hAnsi="Palatino Linotype" w:cs="Palatino Linotype"/>
          <w:b/>
          <w:bCs/>
          <w:i/>
          <w:iCs/>
          <w:caps/>
          <w:color w:val="404041"/>
        </w:rPr>
        <w:t>Professional Experience</w:t>
      </w:r>
    </w:p>
    <w:p w14:paraId="7FB15059" w14:textId="77777777" w:rsidR="000B107D" w:rsidRDefault="00B702D8">
      <w:pPr>
        <w:pStyle w:val="divdocumentsinglecolumn"/>
        <w:spacing w:line="340" w:lineRule="atLeast"/>
        <w:rPr>
          <w:rFonts w:ascii="Palatino Linotype" w:eastAsia="Palatino Linotype" w:hAnsi="Palatino Linotype" w:cs="Palatino Linotype"/>
          <w:color w:val="404041"/>
          <w:sz w:val="22"/>
          <w:szCs w:val="22"/>
        </w:rPr>
      </w:pPr>
      <w:r>
        <w:rPr>
          <w:rStyle w:val="divdocumentspancompanyname"/>
          <w:rFonts w:ascii="Palatino Linotype" w:eastAsia="Palatino Linotype" w:hAnsi="Palatino Linotype" w:cs="Palatino Linotype"/>
          <w:b/>
          <w:bCs/>
          <w:caps/>
          <w:sz w:val="22"/>
          <w:szCs w:val="22"/>
        </w:rPr>
        <w:t>Coursera Network</w:t>
      </w:r>
      <w:r>
        <w:rPr>
          <w:rStyle w:val="singlecolumnspanpaddedlinenth-child1"/>
          <w:rFonts w:ascii="Palatino Linotype" w:eastAsia="Palatino Linotype" w:hAnsi="Palatino Linotype" w:cs="Palatino Linotype"/>
          <w:color w:val="404041"/>
          <w:sz w:val="22"/>
          <w:szCs w:val="22"/>
        </w:rPr>
        <w:t xml:space="preserve"> </w:t>
      </w:r>
    </w:p>
    <w:p w14:paraId="50645F91" w14:textId="77777777" w:rsidR="000B107D" w:rsidRPr="00B702D8" w:rsidRDefault="00B702D8">
      <w:pPr>
        <w:pStyle w:val="spanpaddedline"/>
        <w:spacing w:line="340" w:lineRule="atLeast"/>
        <w:rPr>
          <w:rFonts w:ascii="Palatino Linotype" w:eastAsia="Palatino Linotype" w:hAnsi="Palatino Linotype" w:cs="Palatino Linotype"/>
          <w:i/>
          <w:iCs/>
          <w:color w:val="404040" w:themeColor="text1" w:themeTint="BF"/>
          <w:sz w:val="22"/>
          <w:szCs w:val="22"/>
        </w:rPr>
      </w:pPr>
      <w:r w:rsidRPr="00B702D8">
        <w:rPr>
          <w:rStyle w:val="span"/>
          <w:rFonts w:ascii="Palatino Linotype" w:eastAsia="Palatino Linotype" w:hAnsi="Palatino Linotype" w:cs="Palatino Linotype"/>
          <w:i/>
          <w:iCs/>
          <w:color w:val="404040" w:themeColor="text1" w:themeTint="BF"/>
          <w:sz w:val="22"/>
          <w:szCs w:val="22"/>
        </w:rPr>
        <w:t>Google Power BI Project</w:t>
      </w:r>
      <w:r w:rsidRPr="00B702D8">
        <w:rPr>
          <w:rFonts w:ascii="Palatino Linotype" w:eastAsia="Palatino Linotype" w:hAnsi="Palatino Linotype" w:cs="Palatino Linotype"/>
          <w:i/>
          <w:iCs/>
          <w:color w:val="404040" w:themeColor="text1" w:themeTint="BF"/>
          <w:sz w:val="22"/>
          <w:szCs w:val="22"/>
        </w:rPr>
        <w:t xml:space="preserve"> </w:t>
      </w:r>
    </w:p>
    <w:p w14:paraId="35B3139F" w14:textId="77777777" w:rsidR="000B107D" w:rsidRDefault="00B702D8">
      <w:pPr>
        <w:pStyle w:val="ulli"/>
        <w:numPr>
          <w:ilvl w:val="0"/>
          <w:numId w:val="3"/>
        </w:numPr>
        <w:spacing w:line="340" w:lineRule="atLeast"/>
        <w:ind w:left="460" w:hanging="201"/>
        <w:rPr>
          <w:rStyle w:val="span"/>
          <w:rFonts w:ascii="Palatino Linotype" w:eastAsia="Palatino Linotype" w:hAnsi="Palatino Linotype" w:cs="Palatino Linotype"/>
          <w:color w:val="404041"/>
          <w:sz w:val="22"/>
          <w:szCs w:val="22"/>
        </w:rPr>
      </w:pPr>
      <w:r>
        <w:rPr>
          <w:rStyle w:val="span"/>
          <w:rFonts w:ascii="Palatino Linotype" w:eastAsia="Palatino Linotype" w:hAnsi="Palatino Linotype" w:cs="Palatino Linotype"/>
          <w:color w:val="404041"/>
          <w:sz w:val="22"/>
          <w:szCs w:val="22"/>
        </w:rPr>
        <w:t>Prepare and Clean Data using Power BI</w:t>
      </w:r>
    </w:p>
    <w:p w14:paraId="32047B5A" w14:textId="77777777" w:rsidR="000B107D" w:rsidRDefault="00B702D8">
      <w:pPr>
        <w:pStyle w:val="ulli"/>
        <w:numPr>
          <w:ilvl w:val="0"/>
          <w:numId w:val="3"/>
        </w:numPr>
        <w:spacing w:line="340" w:lineRule="atLeast"/>
        <w:ind w:left="460" w:hanging="201"/>
        <w:rPr>
          <w:rStyle w:val="span"/>
          <w:rFonts w:ascii="Palatino Linotype" w:eastAsia="Palatino Linotype" w:hAnsi="Palatino Linotype" w:cs="Palatino Linotype"/>
          <w:color w:val="404041"/>
          <w:sz w:val="22"/>
          <w:szCs w:val="22"/>
        </w:rPr>
      </w:pPr>
      <w:r>
        <w:rPr>
          <w:rStyle w:val="span"/>
          <w:rFonts w:ascii="Palatino Linotype" w:eastAsia="Palatino Linotype" w:hAnsi="Palatino Linotype" w:cs="Palatino Linotype"/>
          <w:color w:val="404041"/>
          <w:sz w:val="22"/>
          <w:szCs w:val="22"/>
        </w:rPr>
        <w:t>Transform and Load Data using Power BI</w:t>
      </w:r>
    </w:p>
    <w:p w14:paraId="70FCF533" w14:textId="77777777" w:rsidR="000B107D" w:rsidRDefault="00B702D8">
      <w:pPr>
        <w:pStyle w:val="divdocumentsinglecolumn"/>
        <w:spacing w:before="100" w:line="340" w:lineRule="atLeast"/>
        <w:rPr>
          <w:rFonts w:ascii="Palatino Linotype" w:eastAsia="Palatino Linotype" w:hAnsi="Palatino Linotype" w:cs="Palatino Linotype"/>
          <w:color w:val="404041"/>
          <w:sz w:val="22"/>
          <w:szCs w:val="22"/>
        </w:rPr>
      </w:pPr>
      <w:r>
        <w:rPr>
          <w:rStyle w:val="divdocumentspancompanyname"/>
          <w:rFonts w:ascii="Palatino Linotype" w:eastAsia="Palatino Linotype" w:hAnsi="Palatino Linotype" w:cs="Palatino Linotype"/>
          <w:b/>
          <w:bCs/>
          <w:caps/>
          <w:sz w:val="22"/>
          <w:szCs w:val="22"/>
        </w:rPr>
        <w:t>College Course</w:t>
      </w:r>
      <w:r>
        <w:rPr>
          <w:rStyle w:val="singlecolumnspanpaddedlinenth-child1"/>
          <w:rFonts w:ascii="Palatino Linotype" w:eastAsia="Palatino Linotype" w:hAnsi="Palatino Linotype" w:cs="Palatino Linotype"/>
          <w:color w:val="404041"/>
          <w:sz w:val="22"/>
          <w:szCs w:val="22"/>
        </w:rPr>
        <w:t xml:space="preserve"> </w:t>
      </w:r>
    </w:p>
    <w:p w14:paraId="335786A3" w14:textId="77777777" w:rsidR="000B107D" w:rsidRPr="00B702D8" w:rsidRDefault="00B702D8">
      <w:pPr>
        <w:pStyle w:val="spanpaddedline"/>
        <w:spacing w:line="340" w:lineRule="atLeast"/>
        <w:rPr>
          <w:rFonts w:ascii="Palatino Linotype" w:eastAsia="Palatino Linotype" w:hAnsi="Palatino Linotype" w:cs="Palatino Linotype"/>
          <w:i/>
          <w:iCs/>
          <w:color w:val="404040" w:themeColor="text1" w:themeTint="BF"/>
          <w:sz w:val="22"/>
          <w:szCs w:val="22"/>
        </w:rPr>
      </w:pPr>
      <w:r w:rsidRPr="00B702D8">
        <w:rPr>
          <w:rStyle w:val="span"/>
          <w:rFonts w:ascii="Palatino Linotype" w:eastAsia="Palatino Linotype" w:hAnsi="Palatino Linotype" w:cs="Palatino Linotype"/>
          <w:i/>
          <w:iCs/>
          <w:color w:val="404040" w:themeColor="text1" w:themeTint="BF"/>
          <w:sz w:val="22"/>
          <w:szCs w:val="22"/>
        </w:rPr>
        <w:t>ACCT 2302 - Principles of Managerial Accounting | Houston Community College - Katy Campus</w:t>
      </w:r>
      <w:r w:rsidRPr="00B702D8">
        <w:rPr>
          <w:rFonts w:ascii="Palatino Linotype" w:eastAsia="Palatino Linotype" w:hAnsi="Palatino Linotype" w:cs="Palatino Linotype"/>
          <w:i/>
          <w:iCs/>
          <w:color w:val="404040" w:themeColor="text1" w:themeTint="BF"/>
          <w:sz w:val="22"/>
          <w:szCs w:val="22"/>
        </w:rPr>
        <w:t xml:space="preserve"> </w:t>
      </w:r>
      <w:r w:rsidRPr="00B702D8">
        <w:rPr>
          <w:rStyle w:val="span"/>
          <w:rFonts w:ascii="Palatino Linotype" w:eastAsia="Palatino Linotype" w:hAnsi="Palatino Linotype" w:cs="Palatino Linotype"/>
          <w:i/>
          <w:iCs/>
          <w:color w:val="404040" w:themeColor="text1" w:themeTint="BF"/>
          <w:sz w:val="22"/>
          <w:szCs w:val="22"/>
        </w:rPr>
        <w:t>| August 2022 - December 2022</w:t>
      </w:r>
    </w:p>
    <w:p w14:paraId="3FD4DE47" w14:textId="77777777" w:rsidR="000B107D" w:rsidRDefault="00B702D8">
      <w:pPr>
        <w:pStyle w:val="p"/>
        <w:spacing w:line="340" w:lineRule="atLeast"/>
        <w:rPr>
          <w:rStyle w:val="span"/>
          <w:rFonts w:ascii="Palatino Linotype" w:eastAsia="Palatino Linotype" w:hAnsi="Palatino Linotype" w:cs="Palatino Linotype"/>
          <w:color w:val="404041"/>
          <w:sz w:val="22"/>
          <w:szCs w:val="22"/>
        </w:rPr>
      </w:pPr>
      <w:r>
        <w:rPr>
          <w:rStyle w:val="span"/>
          <w:rFonts w:ascii="Palatino Linotype" w:eastAsia="Palatino Linotype" w:hAnsi="Palatino Linotype" w:cs="Palatino Linotype"/>
          <w:color w:val="404041"/>
          <w:sz w:val="22"/>
          <w:szCs w:val="22"/>
        </w:rPr>
        <w:t>Learned fundamental concepts of managerial accounting appropriate for all organizations. Topics include product costing methodologies, cost behavior, operational and capital budgeting, and performance evaluation.</w:t>
      </w:r>
    </w:p>
    <w:p w14:paraId="64601312" w14:textId="77777777" w:rsidR="000B107D" w:rsidRDefault="00B702D8">
      <w:pPr>
        <w:pStyle w:val="divdocumentsinglecolumn"/>
        <w:spacing w:before="100" w:line="340" w:lineRule="atLeast"/>
        <w:rPr>
          <w:rFonts w:ascii="Palatino Linotype" w:eastAsia="Palatino Linotype" w:hAnsi="Palatino Linotype" w:cs="Palatino Linotype"/>
          <w:color w:val="404041"/>
          <w:sz w:val="22"/>
          <w:szCs w:val="22"/>
        </w:rPr>
      </w:pPr>
      <w:r>
        <w:rPr>
          <w:rStyle w:val="divdocumentspancompanyname"/>
          <w:rFonts w:ascii="Palatino Linotype" w:eastAsia="Palatino Linotype" w:hAnsi="Palatino Linotype" w:cs="Palatino Linotype"/>
          <w:b/>
          <w:bCs/>
          <w:caps/>
          <w:sz w:val="22"/>
          <w:szCs w:val="22"/>
        </w:rPr>
        <w:t>College Course</w:t>
      </w:r>
      <w:r>
        <w:rPr>
          <w:rStyle w:val="singlecolumnspanpaddedlinenth-child1"/>
          <w:rFonts w:ascii="Palatino Linotype" w:eastAsia="Palatino Linotype" w:hAnsi="Palatino Linotype" w:cs="Palatino Linotype"/>
          <w:color w:val="404041"/>
          <w:sz w:val="22"/>
          <w:szCs w:val="22"/>
        </w:rPr>
        <w:t xml:space="preserve"> </w:t>
      </w:r>
    </w:p>
    <w:p w14:paraId="54C88C1A" w14:textId="77777777" w:rsidR="000B107D" w:rsidRPr="00B702D8" w:rsidRDefault="00B702D8">
      <w:pPr>
        <w:pStyle w:val="spanpaddedline"/>
        <w:spacing w:line="340" w:lineRule="atLeast"/>
        <w:rPr>
          <w:rFonts w:ascii="Palatino Linotype" w:eastAsia="Palatino Linotype" w:hAnsi="Palatino Linotype" w:cs="Palatino Linotype"/>
          <w:i/>
          <w:iCs/>
          <w:color w:val="404040" w:themeColor="text1" w:themeTint="BF"/>
          <w:sz w:val="22"/>
          <w:szCs w:val="22"/>
        </w:rPr>
      </w:pPr>
      <w:r w:rsidRPr="00B702D8">
        <w:rPr>
          <w:rStyle w:val="span"/>
          <w:rFonts w:ascii="Palatino Linotype" w:eastAsia="Palatino Linotype" w:hAnsi="Palatino Linotype" w:cs="Palatino Linotype"/>
          <w:i/>
          <w:iCs/>
          <w:color w:val="404040" w:themeColor="text1" w:themeTint="BF"/>
          <w:sz w:val="22"/>
          <w:szCs w:val="22"/>
        </w:rPr>
        <w:t>ACCT 2301 - Principles of Financial Accounting | Houston Community College - Katy Campus</w:t>
      </w:r>
      <w:r w:rsidRPr="00B702D8">
        <w:rPr>
          <w:rFonts w:ascii="Palatino Linotype" w:eastAsia="Palatino Linotype" w:hAnsi="Palatino Linotype" w:cs="Palatino Linotype"/>
          <w:i/>
          <w:iCs/>
          <w:color w:val="404040" w:themeColor="text1" w:themeTint="BF"/>
          <w:sz w:val="22"/>
          <w:szCs w:val="22"/>
        </w:rPr>
        <w:t xml:space="preserve"> </w:t>
      </w:r>
      <w:r w:rsidRPr="00B702D8">
        <w:rPr>
          <w:rStyle w:val="span"/>
          <w:rFonts w:ascii="Palatino Linotype" w:eastAsia="Palatino Linotype" w:hAnsi="Palatino Linotype" w:cs="Palatino Linotype"/>
          <w:i/>
          <w:iCs/>
          <w:color w:val="404040" w:themeColor="text1" w:themeTint="BF"/>
          <w:sz w:val="22"/>
          <w:szCs w:val="22"/>
        </w:rPr>
        <w:t>| January 2022 - May 2022</w:t>
      </w:r>
    </w:p>
    <w:p w14:paraId="2CB3B73C" w14:textId="77777777" w:rsidR="000B107D" w:rsidRDefault="00B702D8">
      <w:pPr>
        <w:pStyle w:val="p"/>
        <w:spacing w:line="340" w:lineRule="atLeast"/>
        <w:rPr>
          <w:rStyle w:val="span"/>
          <w:rFonts w:ascii="Palatino Linotype" w:eastAsia="Palatino Linotype" w:hAnsi="Palatino Linotype" w:cs="Palatino Linotype"/>
          <w:color w:val="404041"/>
          <w:sz w:val="22"/>
          <w:szCs w:val="22"/>
        </w:rPr>
      </w:pPr>
      <w:r>
        <w:rPr>
          <w:rStyle w:val="span"/>
          <w:rFonts w:ascii="Palatino Linotype" w:eastAsia="Palatino Linotype" w:hAnsi="Palatino Linotype" w:cs="Palatino Linotype"/>
          <w:color w:val="404041"/>
          <w:sz w:val="22"/>
          <w:szCs w:val="22"/>
        </w:rPr>
        <w:t>Covered the fundamentals of financial accounting, including double-entry accounting and the accounting cycle. Other topics include cash, receivables, inventories, plant assets, liabilities, partnerships, corporation, investments, statements of cash flows and interpretation of financial statements.</w:t>
      </w:r>
    </w:p>
    <w:sectPr w:rsidR="000B107D">
      <w:pgSz w:w="12240" w:h="15840"/>
      <w:pgMar w:top="840" w:right="1040" w:bottom="840" w:left="10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r:id="rId1" w:fontKey="{4E88123F-438C-4810-95F3-D14A198FFBD0}"/>
    <w:embedBold r:id="rId2" w:fontKey="{E5AF6C83-77FE-484C-A01B-DC8E36388453}"/>
    <w:embedItalic r:id="rId3" w:fontKey="{15B2FDD2-7DC8-4BA8-A621-BA48B45633BC}"/>
    <w:embedBoldItalic r:id="rId4" w:fontKey="{88F525FC-710A-4B84-B2F4-184575AA2B3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D4E0122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9D85EB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BE60D4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1EE114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B88F7F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1A80EA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9286D9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5405B3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0706E4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58F0724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BBE5C1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1A4CE7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6483D3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77468B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516750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F9A6D1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12266C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456871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A87E6B3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B72C5D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D403B2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65499F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A66A48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3AA2AE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17201A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758CFC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AA8AD9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 w16cid:durableId="1384058304">
    <w:abstractNumId w:val="0"/>
  </w:num>
  <w:num w:numId="2" w16cid:durableId="795031266">
    <w:abstractNumId w:val="1"/>
  </w:num>
  <w:num w:numId="3" w16cid:durableId="15587787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B107D"/>
    <w:rsid w:val="000B107D"/>
    <w:rsid w:val="00513EDF"/>
    <w:rsid w:val="00B70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DA767"/>
  <w15:docId w15:val="{55674222-B22D-4621-A25B-DE1AE4B30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">
    <w:name w:val="div_document"/>
    <w:basedOn w:val="Normal"/>
    <w:pPr>
      <w:spacing w:line="340" w:lineRule="atLeast"/>
    </w:pPr>
    <w:rPr>
      <w:color w:val="404041"/>
    </w:rPr>
  </w:style>
  <w:style w:type="paragraph" w:customStyle="1" w:styleId="divdocumentdivfirstsection">
    <w:name w:val="div_document_div_firstsection"/>
    <w:basedOn w:val="Normal"/>
  </w:style>
  <w:style w:type="paragraph" w:customStyle="1" w:styleId="divdocumentbordername">
    <w:name w:val="div_document_border_name"/>
    <w:basedOn w:val="Normal"/>
    <w:pPr>
      <w:shd w:val="clear" w:color="auto" w:fill="404041"/>
      <w:spacing w:line="120" w:lineRule="atLeast"/>
    </w:pPr>
    <w:rPr>
      <w:sz w:val="4"/>
      <w:szCs w:val="4"/>
      <w:shd w:val="clear" w:color="auto" w:fill="404041"/>
    </w:rPr>
  </w:style>
  <w:style w:type="paragraph" w:customStyle="1" w:styleId="divdocumentdivparagraph">
    <w:name w:val="div_document_div_paragraph"/>
    <w:basedOn w:val="Normal"/>
  </w:style>
  <w:style w:type="paragraph" w:customStyle="1" w:styleId="divdocumentdivname">
    <w:name w:val="div_document_div_name"/>
    <w:basedOn w:val="Normal"/>
    <w:rPr>
      <w:color w:val="404041"/>
    </w:rPr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">
    <w:name w:val="div"/>
    <w:basedOn w:val="Normal"/>
  </w:style>
  <w:style w:type="paragraph" w:customStyle="1" w:styleId="divdocumentdivSECTIONCNTC">
    <w:name w:val="div_document_div_SECTION_CNTC"/>
    <w:basedOn w:val="Normal"/>
  </w:style>
  <w:style w:type="paragraph" w:customStyle="1" w:styleId="divaddress">
    <w:name w:val="div_address"/>
    <w:basedOn w:val="div"/>
    <w:pPr>
      <w:spacing w:line="460" w:lineRule="atLeast"/>
    </w:pPr>
    <w:rPr>
      <w:caps/>
      <w:color w:val="808284"/>
      <w:sz w:val="20"/>
      <w:szCs w:val="20"/>
    </w:rPr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Normal"/>
  </w:style>
  <w:style w:type="character" w:customStyle="1" w:styleId="spanemail">
    <w:name w:val="span_email"/>
    <w:basedOn w:val="span"/>
    <w:rPr>
      <w:caps w:val="0"/>
      <w:color w:val="00ADEF"/>
      <w:sz w:val="24"/>
      <w:szCs w:val="24"/>
      <w:bdr w:val="none" w:sz="0" w:space="0" w:color="auto"/>
      <w:vertAlign w:val="baseline"/>
    </w:rPr>
  </w:style>
  <w:style w:type="character" w:customStyle="1" w:styleId="documentlorcase">
    <w:name w:val="document_lorcase"/>
    <w:basedOn w:val="DefaultParagraphFont"/>
    <w:rPr>
      <w:caps w:val="0"/>
    </w:rPr>
  </w:style>
  <w:style w:type="paragraph" w:customStyle="1" w:styleId="divdocumentSECTIONCNTCbottompaddingdiv">
    <w:name w:val="div_document_SECTION_CNTC_bottompaddingdiv"/>
    <w:basedOn w:val="Normal"/>
    <w:pPr>
      <w:pBdr>
        <w:bottom w:val="single" w:sz="8" w:space="0" w:color="B2B0BF"/>
      </w:pBdr>
    </w:pPr>
  </w:style>
  <w:style w:type="character" w:customStyle="1" w:styleId="divdocumentSECTIONCNTCbottompaddingdivCharacter">
    <w:name w:val="div_document_SECTION_CNTC_bottompaddingdiv Character"/>
    <w:basedOn w:val="DefaultParagraphFont"/>
  </w:style>
  <w:style w:type="paragraph" w:customStyle="1" w:styleId="documentSECTIONCNTCsection">
    <w:name w:val="document_SECTION_CNTC + section"/>
    <w:basedOn w:val="Normal"/>
  </w:style>
  <w:style w:type="paragraph" w:customStyle="1" w:styleId="divdocumentdivheading">
    <w:name w:val="div_document_div_heading"/>
    <w:basedOn w:val="Normal"/>
    <w:rPr>
      <w:color w:val="404041"/>
    </w:rPr>
  </w:style>
  <w:style w:type="paragraph" w:customStyle="1" w:styleId="divdocumentdivsectiontitle">
    <w:name w:val="div_document_div_sectiontitle"/>
    <w:basedOn w:val="Normal"/>
    <w:pPr>
      <w:spacing w:line="520" w:lineRule="atLeast"/>
    </w:pPr>
    <w:rPr>
      <w:sz w:val="28"/>
      <w:szCs w:val="28"/>
    </w:rPr>
  </w:style>
  <w:style w:type="paragraph" w:customStyle="1" w:styleId="divdocumentsinglecolumn">
    <w:name w:val="div_document_singlecolumn"/>
    <w:basedOn w:val="Normal"/>
  </w:style>
  <w:style w:type="character" w:customStyle="1" w:styleId="singlecolumnspanpaddedlinenth-child1">
    <w:name w:val="singlecolumn_span_paddedline_nth-child(1)"/>
    <w:basedOn w:val="DefaultParagraphFont"/>
  </w:style>
  <w:style w:type="character" w:customStyle="1" w:styleId="spandegree">
    <w:name w:val="span_degree"/>
    <w:basedOn w:val="span"/>
    <w:rPr>
      <w:b/>
      <w:bCs/>
      <w:caps/>
      <w:sz w:val="24"/>
      <w:szCs w:val="24"/>
      <w:bdr w:val="none" w:sz="0" w:space="0" w:color="auto"/>
      <w:vertAlign w:val="baseline"/>
    </w:rPr>
  </w:style>
  <w:style w:type="paragraph" w:customStyle="1" w:styleId="divdocumentsection">
    <w:name w:val="div_document_section"/>
    <w:basedOn w:val="Normal"/>
  </w:style>
  <w:style w:type="paragraph" w:customStyle="1" w:styleId="p">
    <w:name w:val="p"/>
    <w:basedOn w:val="Normal"/>
  </w:style>
  <w:style w:type="paragraph" w:customStyle="1" w:styleId="ulli">
    <w:name w:val="ul_li"/>
    <w:basedOn w:val="Normal"/>
  </w:style>
  <w:style w:type="table" w:customStyle="1" w:styleId="divdocumenttable">
    <w:name w:val="div_document_table"/>
    <w:basedOn w:val="TableNormal"/>
    <w:tblPr/>
  </w:style>
  <w:style w:type="character" w:customStyle="1" w:styleId="divdocumentspancompanyname">
    <w:name w:val="div_document_span_companyname"/>
    <w:basedOn w:val="DefaultParagraphFont"/>
    <w:rPr>
      <w:color w:val="40404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4" Type="http://schemas.openxmlformats.org/officeDocument/2006/relationships/numbering" Target="numbering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1EA5ADB86414B44983BC9A713DC3195" ma:contentTypeVersion="4" ma:contentTypeDescription="Create a new document." ma:contentTypeScope="" ma:versionID="b4eee98c40b993dd78c3fbb6af8ec2fd">
  <xsd:schema xmlns:xsd="http://www.w3.org/2001/XMLSchema" xmlns:xs="http://www.w3.org/2001/XMLSchema" xmlns:p="http://schemas.microsoft.com/office/2006/metadata/properties" xmlns:ns3="00a9a72c-da8b-43ad-af1a-1ebd9c4be26a" targetNamespace="http://schemas.microsoft.com/office/2006/metadata/properties" ma:root="true" ma:fieldsID="a9281ecdbbbb368f087cbc7517d71ff8" ns3:_="">
    <xsd:import namespace="00a9a72c-da8b-43ad-af1a-1ebd9c4be26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a9a72c-da8b-43ad-af1a-1ebd9c4be26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C5F4FE2-9E45-434F-BA0F-552C27EFE439}">
  <ds:schemaRefs>
    <ds:schemaRef ds:uri="http://purl.org/dc/elements/1.1/"/>
    <ds:schemaRef ds:uri="http://purl.org/dc/terms/"/>
    <ds:schemaRef ds:uri="00a9a72c-da8b-43ad-af1a-1ebd9c4be26a"/>
    <ds:schemaRef ds:uri="http://schemas.microsoft.com/office/2006/metadata/properties"/>
    <ds:schemaRef ds:uri="http://purl.org/dc/dcmitype/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4C9F5499-8196-4855-8A45-27293D75339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84F5CB3-5164-4FE6-84A0-6E33DD12CD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0a9a72c-da8b-43ad-af1a-1ebd9c4be26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211</Words>
  <Characters>1206</Characters>
  <Application>Microsoft Office Word</Application>
  <DocSecurity>0</DocSecurity>
  <Lines>10</Lines>
  <Paragraphs>2</Paragraphs>
  <ScaleCrop>false</ScaleCrop>
  <Company/>
  <LinksUpToDate>false</LinksUpToDate>
  <CharactersWithSpaces>1415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Tanya Medina</dc:title>
  <cp:lastModifiedBy>tanya.medina-W212274045</cp:lastModifiedBy>
  <cp:revision>2</cp:revision>
  <cp:lastPrinted>2023-01-13T00:37:00Z</cp:lastPrinted>
  <dcterms:created xsi:type="dcterms:W3CDTF">2023-01-13T00:37:00Z</dcterms:created>
  <dcterms:modified xsi:type="dcterms:W3CDTF">2023-01-13T00:37:00Z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898f2d04-13fc-4bdb-9d5e-b81c7d83ff18</vt:lpwstr>
  </property>
  <property fmtid="{D5CDD505-2E9C-101B-9397-08002B2CF9AE}" pid="3" name="x1ye=0">
    <vt:lpwstr>eC8AAB+LCAAAAAAABAAVmDWW7EgURBckQ0zGGGJmlifGEvPqp79fp5T5IOJGwjjHIwhEMQLB0jzLY4iIwSyDiySBogzDlFwdtHe5XbVqk568vAfJtolhbBOR5oGrXQ94wixts4FHbrENf+fzou8qs/rW2xzwNCMuA8WwWdPMEUrx1W9U+SeI1U5k8dbTYLbejSkg5T90XZQf7UezNhv12DB61a8L7e65frdNjVkdya6Rd+MOgmM6DylTo41tZub</vt:lpwstr>
  </property>
  <property fmtid="{D5CDD505-2E9C-101B-9397-08002B2CF9AE}" pid="4" name="x1ye=1">
    <vt:lpwstr>KlUoQvR1SjyWCc2SKjghGtPmLN2+K/bjPci8Q688/YVcuc98Qk1qYI12OWjH3XNyI+5eLHHx3RzRfZCtWL4GscyVDMrwlG8ViC4g6k/nwMLnX3Dy7MbcXShEpW4boXpunXroBZDEwTBVBCzonLHEP8RZ5pj0KXeRdLdH+muj7nVQUPI2+yGjOqzljpQMxpvlGliFml81GfEYbqIjazqkfesI8R4SkcwtMz/49YQZ4KMKIEUPxpKkmV6Uls3CeeD</vt:lpwstr>
  </property>
  <property fmtid="{D5CDD505-2E9C-101B-9397-08002B2CF9AE}" pid="5" name="x1ye=10">
    <vt:lpwstr>LCG++kwzPM52bfZW7H9J/YBX70bHUDC8qZehNMFrACR84ap8NIGwDzsUFc8vHwO4y9bd7HppF7Uh/RuuWTTWxrZ8otw3X32rMVnbzMlQVg8m33Q1GqtYfIEjXHps64ynCgr9EUtABEqXsFu4wX1TYwEItJE3S9sESyXYODJugawnl0PljD7AJUz3YhEYaouGWE8CqL7sO/GcicXQTgiQh/3YBR/ketBWSMm45jV9c70twadsOw6hdohMD/DiKnq</vt:lpwstr>
  </property>
  <property fmtid="{D5CDD505-2E9C-101B-9397-08002B2CF9AE}" pid="6" name="x1ye=11">
    <vt:lpwstr>aJisApIBEGUmYpPPONYG99mIOwqgtI2KXmVst5/owvAzR9LO7XSSGyiSiT/mLIWWY9D6GVr67BwsXNSFjcFxUN6f31qFBu99954Pc68VXAHuq5Xlcc6/B1T/6Fj70E1PGI8Rx9C2XLF5rAKW5nSBzBeBWKuErvfur3K2uFZuKxHrudJI8beqY2WqxakNXUWhI6+P/g1W80vrJPg4sAheFfLaPLQlJQGEPsPXq1CfiqyuiL2Sf+VgjKRDNsC525/</vt:lpwstr>
  </property>
  <property fmtid="{D5CDD505-2E9C-101B-9397-08002B2CF9AE}" pid="7" name="x1ye=12">
    <vt:lpwstr>9h9Ew80MpvA9PHo+65ERpy1JsFCqZ7meztgt9iuhU3775ths0fy+KULH5RXa/BT/8aeHLACJ+4J4UUz6Bf21MSjAVx5MScg3DDGUM8kuXhkwqqrptzyRzNvNvk1LDztkFXao6gI5t3rX2HqO8H3f4lcA3yRB/ysWn5uyR9kJ9TXNlK4I6IkE8DNdugFaogdO6/pyEhNPrJ73Ivolg1ByAz2BAjJP+TmjMwRKC9P7nPKJDpuuHxEJHW+KrdIZe8Q</vt:lpwstr>
  </property>
  <property fmtid="{D5CDD505-2E9C-101B-9397-08002B2CF9AE}" pid="8" name="x1ye=13">
    <vt:lpwstr>hf8icy4RWLNYK5ic8xkwxuEGoQYhPdLGKUAd8wWhVcek2RVLbaCvooSznsRLr/ULKG1kcMRj344Ba4fNIeaI+PiKHj0zm/YR4fIRKX5yxKBSg42wdy1qTGm1ClxhgBhamvGrBRNkyIh6F57wSoW0JmJO9RMieFhkK5ZjRoeFrXhG0VpUmmKrbkIZpqfEDzLCpwzBUpJ9jvOXk5OBmae18NnrvL3ptIICk44qzX1Rp2csyWNtGTfpD4FpRTvLtNK</vt:lpwstr>
  </property>
  <property fmtid="{D5CDD505-2E9C-101B-9397-08002B2CF9AE}" pid="9" name="x1ye=14">
    <vt:lpwstr>+sUu+3AbT5hlQ492JFKg5dP1+NYbbNuJ0zLvFF+tU5QQRwovNKB6P/1fxH9bGTS6uIJJWg6bMTphdhU5hkmd6Rp1RpT4MNebhXc4858Q652RLVJDXQBRKejRxDJ81DyrYJ555HOLsJxUXBVC0d77L8JcTIvPNt4oCR/2W2ZnGsgNX6p3ioRTtSxSLMiu/wqaooWc8Xz0Fu+q02t67oUvqwImBAczrJ9W4UujX649Iiv8nkbCGjbjU+v6tNJnSRn</vt:lpwstr>
  </property>
  <property fmtid="{D5CDD505-2E9C-101B-9397-08002B2CF9AE}" pid="10" name="x1ye=15">
    <vt:lpwstr>cYlJ1a51Rluc1iNRT2EvxvafhsXUN9qq/Te8OgJIl7M2ae3v02rBSojQ/H+qBNT8+oPnvM/KvH5yyH8dB7S4mjMaBoGjXpy3EsD/5aO3SqeRvxDHV410d9rZvlffk0184yxJ/yiMnvJOua4SSWVHbDrAgtUsnkzQgGBasaaEWbNKVAuKIN+eY1O45jDVpOZuGJWtHzMOD8H9q0uuvEgCQpiVr4lDVzxF6gDhzNp9MwWKa78Pk+iU41TqB+x/kSK</vt:lpwstr>
  </property>
  <property fmtid="{D5CDD505-2E9C-101B-9397-08002B2CF9AE}" pid="11" name="x1ye=16">
    <vt:lpwstr>Eygdj3ac8jkS6actxW/DbGE/kkoT4+zyQ7rIgLVAE9WJy6JR+Smk5/0Rbsbn9/U6MOO94bRVMV3UZCJis6q6EB/jzuHZ9Bx2Sgn1/p+l6dWlJ7YrL1vdIQuTlVD7NBJgKDA4j+kBa8O92T8bThD2mWlb9FvZT2w1fNY9Sw8A+GbXUSPC4Xn4c9c7RNzwpzFVJci6aTkMmeLcH3Fi5WJ+JxskoiHuMcpUDocK16d2f+0EJFhwNLRvbFiN6eZvWRO</vt:lpwstr>
  </property>
  <property fmtid="{D5CDD505-2E9C-101B-9397-08002B2CF9AE}" pid="12" name="x1ye=17">
    <vt:lpwstr>1nreJLVaMwcJV6C+iu3g4UenfMMLM3sgqVqYc2tCLOyQBHkCiyrZTHcO/iaG5A90RQ52154zKcdcjeyNES5HYqoJXok82CHz0ifl4yhN31e5wZY53CUJYJqbyblwMqpUTU9RJ4A0hf8KkT5Dhi5jqZsICMtC4MsP78+1NjA4T0dkQBnlCp2ro00YFAlVHbybClkwx4/tBtk8ZIB8a74ASF84jDfQWtpfIJuhlLFbNMKaDzCGyjTO9ucDPJYTaX6</vt:lpwstr>
  </property>
  <property fmtid="{D5CDD505-2E9C-101B-9397-08002B2CF9AE}" pid="13" name="x1ye=18">
    <vt:lpwstr>hiC4Mxbi7Vxfa4v8qL2K+aooeuKBKPlepTySzyf2QvyZuE0trTA/Gwm3psR+K9Z9ZfgLROwAeMuN/QE3oDmyeC1YaCmWpswuu280Jnpt5ThJjl4uCbNtK4oTSuX2rtvWsckMhB+Y2rClqIK9hnzfpHvAdvxKPKy/IrQfvY2tDgi/mbSx/Cge332qoWLYBoWLwdjuk9h1JemsoP/NlcJAHwn3ZUiKtIeCxHiTWqt5osiEvOKTfiCeVIw3D8yULwP</vt:lpwstr>
  </property>
  <property fmtid="{D5CDD505-2E9C-101B-9397-08002B2CF9AE}" pid="14" name="x1ye=19">
    <vt:lpwstr>vNdBEMFOiK8eAntkLQFFiP9BnmNxz9MEfbpp4Zc0NlxbZ2HhEyaPMXkyobMzg5003PvolM2Tz8LKIahcvAw80NxwQViJRR2PzjWu7v7ZKGZS9uRSMJsLjtwHkJ5lwMhpto3PyudzqFMXoDcDSOM8jYwYuHcnPkqc81VLtynzerjHNWIwRFL9t8sfCD6V+4+oW9NXVNDLhwtFssy93GvcvO/OMokH8JSF+AnxlRGi9qRng/3Kh2d5EMO499NoCN0</vt:lpwstr>
  </property>
  <property fmtid="{D5CDD505-2E9C-101B-9397-08002B2CF9AE}" pid="15" name="x1ye=2">
    <vt:lpwstr>8LgfIpj3AaMq4RHE8+vrNY471TTH8ranPsUsVvCX8W86xH2ugC9TMMKpEvGTeFWL6it/I+W/y+PMst6DJ9OAOlh1gvLscwnIFKtd9yBCVpMw/Us5DRVQd4BKNmnI6/fiSPcjrQSlBcCEUunAacTRIj6MTnzBUpIXRF8SAiPBE/6SixWgW7RVs8eZsQ5JmuFUWiZX7G20GvVokjdt8P8NxqkSzRIcVN0rb//j91+Naa3vMkHrfAqARTf98magQsF</vt:lpwstr>
  </property>
  <property fmtid="{D5CDD505-2E9C-101B-9397-08002B2CF9AE}" pid="16" name="x1ye=20">
    <vt:lpwstr>LeXAfmMAVn8R+wq6qNsE/N7GvUaHv/Sp0hpuSfIyw2doYia4Ih0ZjHSk6qoy9HLGXTsYQrUBVv5axwrGokEs/jnP9869ksOeviu4lNyEfy00cHIK3MnHKD5AxRq+1lHzfkPsZAY/cIi50UL2v+XokdgSwPeI9iwrIC/WVlZaK91Bdi7D1NXngatLOOnB0tm4SZIm8eA73aN1ZBb9cwJFZPU//NcgNbieYZYPD+IPAy++7u3LkroI6ViFNR3c2AP</vt:lpwstr>
  </property>
  <property fmtid="{D5CDD505-2E9C-101B-9397-08002B2CF9AE}" pid="17" name="x1ye=21">
    <vt:lpwstr>Hi9of+QSX1BhY4ewY/Le3ryNHGCNcY84EF8oHbnntURXWkRQf+IV/cBWEWKsu3hSGSwpeh+b2yJ96kTT2Qtdn51e8gExbKH7KQUFa2b0DD6LV20NFAyPYDisWe1X7KeckxsORgLtu/anKsXGRV80DrGRhA4hdMUsy15DxLOE/VwyQBstMBSnRXJKUwz0HAUxS0p4oxTvGGfe/afmREbdYN0ZKYE8+tSoXbXxM0BYHaJ/nc7ULpBeKBOLcLLcx63</vt:lpwstr>
  </property>
  <property fmtid="{D5CDD505-2E9C-101B-9397-08002B2CF9AE}" pid="18" name="x1ye=22">
    <vt:lpwstr>sqVKcEyd+QwWqwHhfGyqM4E2p8WDCZIty3LIZTymFdpSo0VebFuGSurA66utHA7/CBZ1wwNMBmL81zKqe7Kp6+vfTUM7MZ8ap8pPxD1/uFPUP/MCrc0QLJ9Q8Jw1VZ3cH8S4U0BuIU/F3eQ35/blmLAulsLzSn4V6fcHX28Y0pRtjE2MiGXIKbf0ST3LqGkkZB5/aAwtcpdljZ1KKi9zgcfZw9GBp8FlY9XmBYxRHlHD0PoC9mk1dEyVMVQilho</vt:lpwstr>
  </property>
  <property fmtid="{D5CDD505-2E9C-101B-9397-08002B2CF9AE}" pid="19" name="x1ye=23">
    <vt:lpwstr>mdm+qbtvChtw2j0Dp8viQvNVpstvGP3qMzUEdxKoWEdXMuHBen3utnufeQaNH9xdP2+H91sbnFsyY2JzPxr4lg0GHu0lQwMY2o4cBtSJZyJBgN5tbM1ulahllzqu19nvN9rSanIGylqndGAiOVl7F/Ocn1t0FWV9VkQwqAyUOqI9ImAVs7UZUk+MbKwLjTe5ogOhTLcFxjr1J+muCHEi1ecZBYWwHBcVgHM/cSS9AMFZlA9jZU7v36mH3jj5vjr</vt:lpwstr>
  </property>
  <property fmtid="{D5CDD505-2E9C-101B-9397-08002B2CF9AE}" pid="20" name="x1ye=24">
    <vt:lpwstr>Zfx7XjHuTVj4X05r4xkwaK6gf8hMkyP+6HO2bZSmb39kxbs3fM+ivK+a+vNGdePMd2QmkEqTM8W0DOIW1ioC7zMCBcTWpPTZDI82lBRL2bXT2k48N9ZmW+y48/pa+DnBmDOCS9xN/8rRLCeafbqbC/4pU+6OJpt2retBsqAkASZjlzgHbAsXutv9xWMv+0PvIy054a/cqxGzvbCG5BI2CPSXDbeXxQD8mJ6/1PvLbjMk0G6sgBcMn0v5leRHQqi</vt:lpwstr>
  </property>
  <property fmtid="{D5CDD505-2E9C-101B-9397-08002B2CF9AE}" pid="21" name="x1ye=25">
    <vt:lpwstr>yy8OAQFQc8rsDnVlE/mo/F4r7T9WEoJoAQGo1E11uxdazX/+2ZwLB1K6Lx57M3h4/5KzmXP6hioucIRwwifQHdtKfYIHhm6BTseRzXHXjGPLfNEgPBCC3OlLZSAxz1afr8TvO5/fHLFU60uOTYU3qIFAzW9A0plXmrvR2QSYiOVggUNDVYLFeOjqVzWtEHcHylx6sGQGWkki5QV4gwd5eRs9qlzJfRUaL5AiF5DumufuMpZACZONixA4MdiXpK2</vt:lpwstr>
  </property>
  <property fmtid="{D5CDD505-2E9C-101B-9397-08002B2CF9AE}" pid="22" name="x1ye=26">
    <vt:lpwstr>cADB1o96JvUrwF90jXLCPrHRwB3pOET/KK8d6++bLA8Ghh7071IkRPO/xwn1/BDW1yKdHm1IdpaS1bt6KdnW70xfcRCNr0rJjDSSETKo3jUvZj95+ZvJ3v9/iWg9WVcctfpC3dyDpb/u9z1u41kOHavzfgUrPUA7jJHVewo/gC0IiZKIuqCeovQD1F3tTcSQWcdOSFZ5l20ElbPIWSoTnMzZCyW38AXjJXr7UBTxLJX1f03BZmsetgyQdYBic6/</vt:lpwstr>
  </property>
  <property fmtid="{D5CDD505-2E9C-101B-9397-08002B2CF9AE}" pid="23" name="x1ye=27">
    <vt:lpwstr>VCsPavalAXE0/LiiI+dD1/P9A/BkOtZFTN5iOTn47/3ZEMUU7dCZPJg8a66L1AliJEsLZwFKLB3u8wOocW82b5q4LuDhP5C4HxKM0sqaTqS9TGnWGxgfoc4B8O1N9Sw3MMguKAqZ2Mh1F8U7mNUak/IMaD9bOfnXntVy2RIQlNJWPZwGrKJN3O+Zql0BfWC/9kKwIKvi3O+WaAhVoxGqbwnQ+gKVgf4O8l2cafN768ALwNNbMapnGqJMATV9pci</vt:lpwstr>
  </property>
  <property fmtid="{D5CDD505-2E9C-101B-9397-08002B2CF9AE}" pid="24" name="x1ye=28">
    <vt:lpwstr>1VPrD+FgIXxJW07I2xCsaCgIyZgPtBPCw8HC8hsJ+7k17DcgHrXAEZOLNjmgT6mVZEDWgZnxq7uSyISKu43USVlpoa+yo3RPv7V/jUYuB+4U6pymRdiKQnVs0lWg81KeLVX1t8qmHUlvZVG/YD4dNeOXqXPf7n/3Hu3fOgbS3Rjppealxgk21N3diKG+T5RB8sv6nF7IrGeYcJqawrgcEpG0iXHgSBjmibGEbVp0FCu4gV3xtKWBLoMgxxmsFKI</vt:lpwstr>
  </property>
  <property fmtid="{D5CDD505-2E9C-101B-9397-08002B2CF9AE}" pid="25" name="x1ye=29">
    <vt:lpwstr>64SNS6s84P3mldb+RDbKxW2F8zJVS9FOT8lY5I57PMqTDoTTtaUH0DevIN624l4v886kWLjsALtO4yB1W6F26aaFJAt2mwGmgJpgf84zo2kNhwQLQGd+GMdZ7kbe4rhHszP+0tnmA9QdBRvMX50SNV9N9y+WRfIhK68GDwho1fOvql+d/UHGYedwuNw22RJdoRZ2SiOcbLMDdRg/qVnPRhq/O7KYS4uUzKCa7VOIKZr8vA4D84ffPQzCkcn11el</vt:lpwstr>
  </property>
  <property fmtid="{D5CDD505-2E9C-101B-9397-08002B2CF9AE}" pid="26" name="x1ye=3">
    <vt:lpwstr>3XQAMSKr6+jq2SHOak6vSqrVJVHCEDxU4JTbsCXkB4+QSiQS247LhG+pDlDZQnovgtu9UWEEqO1ZiYGORBVBEqdTO78/Go7T8+y9h7m9JrgMB9vhtIkMoRS9nwp0/DPoAfdKuOJGL+IU7VmBOhqa33LTdGdpn+Tsq6ExtV00dLIYsa2FZvB/kpIIaeevDbv30RWzQf8uuz6grD2U6h+Qm/IY06g17R/+Mp2eljZxCPTRkzIwl3iZk1vGIIORb8P</vt:lpwstr>
  </property>
  <property fmtid="{D5CDD505-2E9C-101B-9397-08002B2CF9AE}" pid="27" name="x1ye=30">
    <vt:lpwstr>ob3hy3RD8ZHTr4mE9bIpFE8YJX6rgQ+TDy8rmJJFRJjtpxcYkVnp0NkvOK2VemjGHIcvD09hPexh7pp7xA558N26dKjP5WMIW01kQf8CGNykmJIPYvP+VLspwS85Ad/KY4dlOk6XoZ6rDwvsdTuPjMnJBC0rlQCOdFK04Rx8mA8AtGy9bLjn9DQUzufmX7/Qq0rqJKBipsm241LUMRMu/6STUJH1dfdkP23BGyGRu3kjYF99cTW0jFRtKynkN5S</vt:lpwstr>
  </property>
  <property fmtid="{D5CDD505-2E9C-101B-9397-08002B2CF9AE}" pid="28" name="x1ye=31">
    <vt:lpwstr>Z9YhqYHf597cKjiweMm+Oqvl4d6gFDybnJ2F3IBdgiqHCkF86xC8tDTAnrk9YBh3gUzownc2fydzmTVD390X9fvXVkYC/t4x0lmolEER3P3g/x+zL4D7nx4MOub6OtMH/aMsLasTT298w6vZb4oIc6XboymlWmYJe7XXybyGWynuEGmL9yHNYxh64uGXef52xE1a3ur9FKbWt1ej+YA5/KrOw47dD5A0ataqZsttDRenNH+m4Wp1xuSioYu1L6j</vt:lpwstr>
  </property>
  <property fmtid="{D5CDD505-2E9C-101B-9397-08002B2CF9AE}" pid="29" name="x1ye=32">
    <vt:lpwstr>zio1/qMq6PW/UVU+hWcQy9mzF6crYdp2GodDxVrtmGN+saa+U8bff6sf1VA1El7FiA4M3crvF5x/e6ocJ5N3X5xREbdvZUGlclTvgscqBv8WPm4csi/hel/x0YP60uCS2Wfizh2GWbUjxOdBpsWzM8H4Bje7iJg1vTUJiuyIIWoxETxAd1C0/qDzrl1ghLAUk/lZyfS88lySW4UhYPQDzIqO52XniQM2ve4isIyWvYlvvlLSMRoV5ea8EBgqKIz</vt:lpwstr>
  </property>
  <property fmtid="{D5CDD505-2E9C-101B-9397-08002B2CF9AE}" pid="30" name="x1ye=33">
    <vt:lpwstr>y9r+eJJD81r8iBapOqA6FL0CRQYvB/fCxgNT7qKNLQXACb0xpj8wpKdDxMKGViS0OO00Eu3vpqE6X3CnT9oul8IzR2qhVyfMYLNTy3VSIcA5eaeldD+N2isF/bxTgmNnL0Dl/MfIFgVBgO8yzZtjcWX+tyJUZkrUhenf1LizgbHxEQpD9m9WGc7dt1p7azk7tM/q4fgDdsmZwpX1FBTaIa6iEPctT42BLS0F2WML1m5FcPBbCN1T5KZ1zNfVF89</vt:lpwstr>
  </property>
  <property fmtid="{D5CDD505-2E9C-101B-9397-08002B2CF9AE}" pid="31" name="x1ye=34">
    <vt:lpwstr>LZBmHaHeihEBMy6KAInECv4Gx0AoY0TO43dI/DAfSZ0TgIbFQKv+5gwXYRyt/W8hXxz4COGxmLo1hPu4bwqxIJA1bdSOn3/qcOEHvwADBH8iosOtIdchNfjZfRUB1XR1t+bIFyPx+eg77P4NzlU1q2AVlAYZC6kkhtuVRCs/bsOdeq9u4ZfNKJeOEoqW57QPJ2GyALQ2kGpweqDjZgAb2tuc9L6V8xVZ6vD91JXzW48qKmPaGqEavRXJ7pqD09w</vt:lpwstr>
  </property>
  <property fmtid="{D5CDD505-2E9C-101B-9397-08002B2CF9AE}" pid="32" name="x1ye=35">
    <vt:lpwstr>Wqm0QanoXLQWDhhvL0VpL7ExqM76q0zG2GJgCRDwsYXahs6erpDe2xFnucNj+2q1jc14c80BmxaJJqyNNlb4UyCF0NlvbfIvl/Xn9oxEKDzqXlijzGD1E6emNH+2VZxTl84/kVvt5VDp9IXITYpsAIGNic9HoIt5BUb7S8nI5Zvr274RxXIJtA39mffHW/PgGmXrj0SeegYd6ynaEhbffVkY1JCIHJOY/WzvR9iQ4aB94oGnmSSiqk0ze41lxML</vt:lpwstr>
  </property>
  <property fmtid="{D5CDD505-2E9C-101B-9397-08002B2CF9AE}" pid="33" name="x1ye=36">
    <vt:lpwstr>3L4DQYxocvskbo7MSRC6tfaRqanA4Fyl3VXiiyXRmOJb3hYR3LxfXYaW7oDFq+xyPJP/Uy02QVVyHdS/6KlVEeC6WcgTrbJEiZoJI0XTeExm2lZWF5M1D8S0kgbHiX3WZukeLmrkW1QB8bYorf83zFDhVC2BQh0Hk40+OcFQpcHCGtj3huZhXAB/Ad5XqgTZFySAnfshdyhQipYhw18k+xWlwzLG5FkMeBMjOQ2eCi3ZzgTEWjr0nq9F7fFwj+F</vt:lpwstr>
  </property>
  <property fmtid="{D5CDD505-2E9C-101B-9397-08002B2CF9AE}" pid="34" name="x1ye=37">
    <vt:lpwstr>Q1+VeWv1IrOS8+7eSOPzz8wcw45/8JVaxmG1m+cMDOAQqLdMIizoAtbulmIjWMJM/AhmiOHWzp8AUSv+9HO7nzZ/I3yy82w2qdrssCRYMSKEmEKU7CcwpsbqJlajesdp5BKhNKWtngjOtcC2aUFaZTxwR8nwDeiM6ODZwAk3t1TT6UJr8RWsiSymyhMhLanIsjD7BtDfXQ1to1i1+nyybn/Oa7DOJJgZ/cBH2fosuxNOVEYu6Kfkm3xGbc0yslH</vt:lpwstr>
  </property>
  <property fmtid="{D5CDD505-2E9C-101B-9397-08002B2CF9AE}" pid="35" name="x1ye=38">
    <vt:lpwstr>/H92cbY5j2DK0/oxZYtLhuvHGBAqymPwS57x/+ZwmwkoxxwfHfUuQr0JS2Jox5O77MkXFWx2VzmjpKxYHxL6BQfIOcqncPslarq7ixoQrtN4jnPUJTPr6OtNKgo4Wolv7ZSGrHeVzfHaimBbyaTkv8fdylRhNiyl66IYZaAmK04V/La9y5MlTUGiYC4enox3jW7uwkRkv7OwLwLeUnarlfEod+WT9eOLUsi5Hq38ZWtsvfY1vaInLhSPHU6wnFF</vt:lpwstr>
  </property>
  <property fmtid="{D5CDD505-2E9C-101B-9397-08002B2CF9AE}" pid="36" name="x1ye=39">
    <vt:lpwstr>+vFqYnJEzgN8GF7PkD5n2OGnYfQP9+ilJL6owuhU5P1QipqdEj3TKTgQHGMsX2ORVa3zga3JY16hPLgnmrI2hqLsp0nnn/5ztQeEt5jho1oYwmqptStnifDec1AmkmMFNu+0uzMdYciDe3avGN/3JCKgEnFBFShR0ixl9/MJ31LN8GQ8+hQ3dLbgh8/Yu/kN9ka6QbWbkwFfYCQz6WhGmGzRz9O9XHSLGx4UdtwCAd35mwwfdEepxI0fz/L9vnF</vt:lpwstr>
  </property>
  <property fmtid="{D5CDD505-2E9C-101B-9397-08002B2CF9AE}" pid="37" name="x1ye=4">
    <vt:lpwstr>WOvpQaT0g9E23DzE1Rz3o4hUGeGVoy11itAFL/YoSHQAuwReuykhwV8x9Cqrz8qJ54UlDCJ52OIm4u6HtLAb0lZoidPpQZcjDCP1gVkdlOTVZ6Jk6YrN6Wqn7xNQCb8gFd68Y3SIy6Q8xxhzZrO2dah0B1QfTRtS8T+cB1Doh78LTOj3zCr+ZozdKHYpUUmPQ3vfq5lAriVT/t22JhsVC66Tp5nQqKpnnTaguUm+PcsrZsNZw45bZ3JY9lXD4RD</vt:lpwstr>
  </property>
  <property fmtid="{D5CDD505-2E9C-101B-9397-08002B2CF9AE}" pid="38" name="x1ye=40">
    <vt:lpwstr>s3z2EQ/Lg7lcRg0itoUiRp0mP/M+Xl3nTUH9IxwLa+oOxxkdLb6HzNjjLRK7EH0CUZ3Wki7WdB7EPFWhSITC37EfcvMYurPIScL8Qyalng+er1CLv24i2BFIu4I1T+NvysCYWGwwP/wWy5h9jxgNZp8dPp+oZBuUBnn2WrD6pQW44ysOPsWZeUOUn3OVKnMUX/y6W943Kp14b5aaoZnNdpTQps4821z8YbMzzFmI/i5YhZXb6Y5D9n57+jXY9Y3</vt:lpwstr>
  </property>
  <property fmtid="{D5CDD505-2E9C-101B-9397-08002B2CF9AE}" pid="39" name="x1ye=41">
    <vt:lpwstr>P08aTvdvHE5RpP4TWNmYGMtjAnX7sLObazmQI+Et0Bot+aY7G9a/yhDZAjKrQlTSHlUZy0uZPbH6WochfTLlDmbJnhQdDw79quTrirxOWiG5j9VXVT6vz8tFnq3Ii5IdIIjvRmihyPyNUsKOzBpEkdTPnTK0V1H3WebwdtWAamBI1gP37NqmzbROpUYUMfYYAQLwHgBzIPuWHF+9LYUPD1X9i1/6UivZLHkn+YsMAScS/J50/QDOL8Bt7WLJ/Os</vt:lpwstr>
  </property>
  <property fmtid="{D5CDD505-2E9C-101B-9397-08002B2CF9AE}" pid="40" name="x1ye=42">
    <vt:lpwstr>hF+5/XR9DF1qpb4ThG+32W3bF/f/tTBsY3WRqrSNdX8KHpHBVLf0NBb8qZ/DH81YAF/BACJHejuPWD1BZl3upu+4P6aFQAEHVu8u7QtPXmaMo33h3avdaTzneZYAfB6Vxo9pGulm2U8fbGiRIhCinkg5AXY7Yg6SwWqlHyiIs2/JhBzDkj4LJkHRv8oPTx+8JNpGKK03+K2fHG3kd0pFi1H5tLM4Xd4Q92i+7jlu2ZQeTSs4WDiP2d17HNuAyuQ</vt:lpwstr>
  </property>
  <property fmtid="{D5CDD505-2E9C-101B-9397-08002B2CF9AE}" pid="41" name="x1ye=43">
    <vt:lpwstr>a//RDfo/PkRk4hf8Ct6NMJZCdtLNsPZw1UaR+wuFSiKoJCfjtVN/lASKe4rOxNGvzXqNT5X+YVlCUwK9QP6Qw5fkQ3C9adf49+8lqB1lUs5WMsuL27uT4QIsRs1ZCECv8Q+hukwW+lC6I5X8DcU6KdLf8dn7aiZVGjPz4UnTA3OR/FLoxUmx5qndRDLaVV3lUl6n7DiDi6RTn9OJMzP78QAWMUuNgokrxeWzP0d3qZGXVfzqzYGzKY/sP2n+KtY</vt:lpwstr>
  </property>
  <property fmtid="{D5CDD505-2E9C-101B-9397-08002B2CF9AE}" pid="42" name="x1ye=44">
    <vt:lpwstr>42u7J5HeVA8XJu6nxV3MoP2Dtf6UdkSnpc+ioYQh/yC7rsqjMDg8H9mBS7sZnvoDvIe1xK0NtbHigqSELpNjQPzK6OmzbSPm0U1C20zdVctwhn/bCGHfeDuHcJA8HCHgaCd+5zGLlyJgLdDu2Tcdx1hDiTCSi+YICypb13/VEU5l1DEMU2zojyUwo6abkPsYoL71Wwp94VxRfuTNIDpfmzg8cGzEB9U3rDkOMIsMxMtUwV/+LsiYfRMfHezb5Yx</vt:lpwstr>
  </property>
  <property fmtid="{D5CDD505-2E9C-101B-9397-08002B2CF9AE}" pid="43" name="x1ye=45">
    <vt:lpwstr>6y8TEwQZLT6mYR9/pugMlvfHH/X+dmHeNQWkW3w+oh1gNLETvYdkgvk+NBIUQR/QZx3hNcqAu0wx77rcx1GQkgHQ48d39rKw7KlFZDsl+/ErSfCSBm0+mqOWlUFrwjF+ExpP0HM7uT1ZaNOavXHWwfByD6uSs4j6X7dZNocMIcdZ+0zjNhJIZMJXyRMU5LnPRGmOcVp/GDMyWYmt5Vii58rCoX3Ramru4cBfYYcvA43SYqVWFZsJXjLTxBdubtT</vt:lpwstr>
  </property>
  <property fmtid="{D5CDD505-2E9C-101B-9397-08002B2CF9AE}" pid="44" name="x1ye=46">
    <vt:lpwstr>2tEm21fiKhPg1X2YIHGZMNdSP43w800x+xdwXQJ7w7vvxfVnQ1LGfKnG82wvxj887HJA4u3uSk1n05RHfdnWHKTgENGOA+/VXaqz/m8pQFn2BjsTQ0Ndz2GTauZtN78C/8IChUrTLBh1MiSW70nrpXdtAFc9p8yq8jfqk2Uby/bhtONJP+oC2knKmBLt5G2GjVEu7J4tvves1wFsb3UcxUgf2AR6kKBXjHxXWS+nojXwYcSAJghE27GgoC8bgp+</vt:lpwstr>
  </property>
  <property fmtid="{D5CDD505-2E9C-101B-9397-08002B2CF9AE}" pid="45" name="x1ye=47">
    <vt:lpwstr>+havb+lqpNHdGreHwmBuC8lco4AHbWoi7f5NLZs6b4Fg7gtNVhc6mRWeDRUGrKbwACSDSsYNMaZ/KEykLhM2/yFTurkWztRPK2qSNPDf9bEN4Ee9IiBFo5MfSsK3weIf2aDWECQERvUU/FPEdbsE4ZF8JjHaFujJMIuYjRgBhQX/65uihvnKfm5BDk2URXj6Nx+CqthvKANGepRylNha+VyC1lNUlMsgRsFPUvi7smOQt67UPzLy7QEmvCrDHz5</vt:lpwstr>
  </property>
  <property fmtid="{D5CDD505-2E9C-101B-9397-08002B2CF9AE}" pid="46" name="x1ye=48">
    <vt:lpwstr>u04qLu2iVqof8icfU/uRHJEC6k4hFo3uzcT593///Q+a79GheC8AAA==</vt:lpwstr>
  </property>
  <property fmtid="{D5CDD505-2E9C-101B-9397-08002B2CF9AE}" pid="47" name="x1ye=5">
    <vt:lpwstr>FoBG/RyCnANUoO3fgjwNvqOQLl95r4KdldDUfmFw/ChBluycdAI6xGrVL3XeSRZaT0kbp4SbWpzz05e9XY9IFBSjqcSKI3mtje6bmez2aOP3ZFASaRUjXpSSCYlQbagVADcCclqZKaKwUdX+9dxVKhhidIaoVIViDp/CMF/W+NMAkeU0Kv0FMdtJo8Yj6sB4Guibz7eTbl9/lsG0fZFH6unh62XDml1ZtD9Z4RB7V+OsVB2FZGzsUrLaGe4z1w/</vt:lpwstr>
  </property>
  <property fmtid="{D5CDD505-2E9C-101B-9397-08002B2CF9AE}" pid="48" name="x1ye=6">
    <vt:lpwstr>6tUmr3Mp7L3ip7N4SCsrYouX8IgkSl1CCXnR48LFgI9qrIyTDyhsehBie3xtGldxHTFMWWvamM6c+zloSUJPc5kPAghCiVQY3f+4CkAAlsuity55n0tnECTD6NbXy3agRHoSumSxUUDbMxGVm1stbJ4uW5GREiUefvXs+0nSj5i9evFpmwqaWbgLXG8BNBJxg71FNr8SogJvcYuW512kpM3xZVLe2DWqYI7iyBuiI/vq2Uq40MdfCG7WZmgauq5</vt:lpwstr>
  </property>
  <property fmtid="{D5CDD505-2E9C-101B-9397-08002B2CF9AE}" pid="49" name="x1ye=7">
    <vt:lpwstr>ZMM61zJ52VpE7H2Uz2P1CxJWaQ6vmhLH1/Ople9/MKwfV5/a3bWjw+EDUl6YivBYYoeq5hlegJ/EhYh6smzN313nAv3b0NCmN4qRELYjHRNMmJWIEwMXMQPUsWFJk5x2IXFVQZY0C/cRTAAOs6Jln0/MiTY7FaNxQyE5e9MaVEhzSk00OIh9Ync+4GUQiLvuzpaEB6av3qypCqYx3W3KufBQRL5KzvNaFT9ygBeejjr+5RlIyk3JIqBluVVgmc6</vt:lpwstr>
  </property>
  <property fmtid="{D5CDD505-2E9C-101B-9397-08002B2CF9AE}" pid="50" name="x1ye=8">
    <vt:lpwstr>yVCf+CYXt6qBFIhfleAlpdS2eUJ8wGOgIIES1UEv6kJzf/pZr3aoVXwt47bghql5RPUaWLm9svXixEC5wVXMtti+ysYFW3MccsNNNsTh9l8SmAqI56bRll4nETMeg0b2V3Hziyi24J9aIgi9OdZPmTsKSF3aAbnNVRxiBZ+bln/RJ90CcEZF+hpPhFAb9p46eb4gMGz7n/WtLpwB7uR5f/Y+IjlcSdDjpoaX5z0dA8kvV2oFCwYtHYKMNx7modq</vt:lpwstr>
  </property>
  <property fmtid="{D5CDD505-2E9C-101B-9397-08002B2CF9AE}" pid="51" name="x1ye=9">
    <vt:lpwstr>YKb0pZ78LvgXQYRJ8399qSWsAKeE0en7xObbqveowo5IFmulY3S8g6xPa7P1oElPU0DidYpOUjSgr4kLXwWie4BHbxvC27RxBekviDgA6euL60sGvUncpvNenB1A/wb2t6E3wzQU0mDZGNHMfIQ1kquoi9kZmeLtSWWGpaEEdSDGjggB+BKWs43JzK1Tw/Eq1V8SRosyCkmUT/pLvk7DTwQJtOlbgelA7AN03NCFJBERTfzvSrh/p4Zk/SS961u</vt:lpwstr>
  </property>
  <property fmtid="{D5CDD505-2E9C-101B-9397-08002B2CF9AE}" pid="52" name="ContentTypeId">
    <vt:lpwstr>0x01010021EA5ADB86414B44983BC9A713DC3195</vt:lpwstr>
  </property>
</Properties>
</file>